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49F" w:rsidRPr="00BB7786" w:rsidRDefault="00D4549F" w:rsidP="00D4549F">
      <w:pPr>
        <w:spacing w:line="360" w:lineRule="auto"/>
        <w:jc w:val="center"/>
        <w:rPr>
          <w:b/>
          <w:bCs/>
          <w:sz w:val="72"/>
          <w:szCs w:val="72"/>
          <w:rtl/>
          <w:lang w:bidi="fa-IR"/>
        </w:rPr>
      </w:pPr>
      <w:r w:rsidRPr="00BB7786">
        <w:rPr>
          <w:rFonts w:hint="cs"/>
          <w:b/>
          <w:bCs/>
          <w:sz w:val="72"/>
          <w:szCs w:val="72"/>
          <w:rtl/>
          <w:lang w:bidi="fa-IR"/>
        </w:rPr>
        <w:t>به نام خدا</w:t>
      </w:r>
    </w:p>
    <w:p w:rsidR="00D4549F" w:rsidRPr="00D4549F" w:rsidRDefault="00D4549F" w:rsidP="00D4549F">
      <w:pPr>
        <w:bidi/>
        <w:spacing w:line="360" w:lineRule="auto"/>
        <w:rPr>
          <w:sz w:val="36"/>
          <w:szCs w:val="36"/>
          <w:lang w:bidi="fa-IR"/>
        </w:rPr>
      </w:pPr>
      <w:bookmarkStart w:id="0" w:name="_GoBack"/>
      <w:bookmarkEnd w:id="0"/>
      <w:r w:rsidRPr="00BB7786">
        <w:rPr>
          <w:rFonts w:hint="cs"/>
          <w:b/>
          <w:bCs/>
          <w:sz w:val="36"/>
          <w:szCs w:val="36"/>
          <w:rtl/>
          <w:lang w:bidi="fa-IR"/>
        </w:rPr>
        <w:t>گزارشکار شماره 1</w:t>
      </w:r>
      <w:r>
        <w:rPr>
          <w:rFonts w:hint="cs"/>
          <w:sz w:val="36"/>
          <w:szCs w:val="36"/>
          <w:rtl/>
          <w:lang w:bidi="fa-IR"/>
        </w:rPr>
        <w:t xml:space="preserve"> :</w:t>
      </w:r>
      <w:r w:rsidRPr="00D4549F">
        <w:rPr>
          <w:rFonts w:hint="cs"/>
          <w:sz w:val="36"/>
          <w:szCs w:val="36"/>
          <w:rtl/>
          <w:lang w:bidi="fa-IR"/>
        </w:rPr>
        <w:t xml:space="preserve"> </w:t>
      </w:r>
      <w:r w:rsidRPr="00D4549F">
        <w:rPr>
          <w:rFonts w:cs="Arial"/>
          <w:sz w:val="36"/>
          <w:szCs w:val="36"/>
          <w:rtl/>
          <w:lang w:bidi="fa-IR"/>
        </w:rPr>
        <w:t>نحوه روشن کردن</w:t>
      </w:r>
      <w:r w:rsidRPr="00D4549F">
        <w:rPr>
          <w:sz w:val="36"/>
          <w:szCs w:val="36"/>
          <w:lang w:bidi="fa-IR"/>
        </w:rPr>
        <w:t xml:space="preserve"> LED </w:t>
      </w:r>
      <w:r w:rsidRPr="00D4549F">
        <w:rPr>
          <w:rFonts w:cs="Arial"/>
          <w:sz w:val="36"/>
          <w:szCs w:val="36"/>
          <w:rtl/>
          <w:lang w:bidi="fa-IR"/>
        </w:rPr>
        <w:t>چشمک زن با آردو</w:t>
      </w:r>
      <w:r w:rsidRPr="00D4549F">
        <w:rPr>
          <w:rFonts w:cs="Arial" w:hint="cs"/>
          <w:sz w:val="36"/>
          <w:szCs w:val="36"/>
          <w:rtl/>
          <w:lang w:bidi="fa-IR"/>
        </w:rPr>
        <w:t>ی</w:t>
      </w:r>
      <w:r w:rsidRPr="00D4549F">
        <w:rPr>
          <w:rFonts w:cs="Arial" w:hint="eastAsia"/>
          <w:sz w:val="36"/>
          <w:szCs w:val="36"/>
          <w:rtl/>
          <w:lang w:bidi="fa-IR"/>
        </w:rPr>
        <w:t>نو</w:t>
      </w:r>
    </w:p>
    <w:p w:rsidR="00D4549F" w:rsidRPr="00D4549F" w:rsidRDefault="00D4549F" w:rsidP="00D4549F">
      <w:pPr>
        <w:bidi/>
        <w:spacing w:line="360" w:lineRule="auto"/>
        <w:rPr>
          <w:sz w:val="36"/>
          <w:szCs w:val="36"/>
          <w:rtl/>
          <w:lang w:bidi="fa-IR"/>
        </w:rPr>
      </w:pPr>
      <w:r w:rsidRPr="00284E55">
        <w:rPr>
          <w:rFonts w:hint="cs"/>
          <w:b/>
          <w:bCs/>
          <w:sz w:val="36"/>
          <w:szCs w:val="36"/>
          <w:rtl/>
          <w:lang w:bidi="fa-IR"/>
        </w:rPr>
        <w:t>نام درس :</w:t>
      </w:r>
      <w:r w:rsidRPr="00D4549F">
        <w:rPr>
          <w:rFonts w:hint="cs"/>
          <w:sz w:val="36"/>
          <w:szCs w:val="36"/>
          <w:rtl/>
          <w:lang w:bidi="fa-IR"/>
        </w:rPr>
        <w:t xml:space="preserve"> آزمایشگاه ریزپردازنده</w:t>
      </w:r>
    </w:p>
    <w:p w:rsidR="00D4549F" w:rsidRPr="00D4549F" w:rsidRDefault="00D4549F" w:rsidP="00E749C2">
      <w:pPr>
        <w:bidi/>
        <w:spacing w:line="360" w:lineRule="auto"/>
        <w:rPr>
          <w:sz w:val="36"/>
          <w:szCs w:val="36"/>
          <w:rtl/>
          <w:lang w:bidi="fa-IR"/>
        </w:rPr>
      </w:pPr>
      <w:r w:rsidRPr="00284E55">
        <w:rPr>
          <w:rFonts w:hint="cs"/>
          <w:b/>
          <w:bCs/>
          <w:sz w:val="36"/>
          <w:szCs w:val="36"/>
          <w:rtl/>
          <w:lang w:bidi="fa-IR"/>
        </w:rPr>
        <w:t>نام استاد :</w:t>
      </w:r>
      <w:r w:rsidRPr="00D4549F">
        <w:rPr>
          <w:rFonts w:hint="cs"/>
          <w:sz w:val="36"/>
          <w:szCs w:val="36"/>
          <w:rtl/>
          <w:lang w:bidi="fa-IR"/>
        </w:rPr>
        <w:t xml:space="preserve"> </w:t>
      </w:r>
      <w:r w:rsidR="00E749C2">
        <w:rPr>
          <w:rFonts w:hint="cs"/>
          <w:sz w:val="36"/>
          <w:szCs w:val="36"/>
          <w:rtl/>
          <w:lang w:bidi="fa-IR"/>
        </w:rPr>
        <w:t>استاد</w:t>
      </w:r>
      <w:r w:rsidRPr="00D4549F">
        <w:rPr>
          <w:rFonts w:hint="cs"/>
          <w:sz w:val="36"/>
          <w:szCs w:val="36"/>
          <w:rtl/>
          <w:lang w:bidi="fa-IR"/>
        </w:rPr>
        <w:t xml:space="preserve"> عباسی</w:t>
      </w:r>
    </w:p>
    <w:p w:rsidR="00D4549F" w:rsidRDefault="00D4549F" w:rsidP="00D4549F">
      <w:pPr>
        <w:bidi/>
        <w:spacing w:line="360" w:lineRule="auto"/>
        <w:rPr>
          <w:sz w:val="36"/>
          <w:szCs w:val="36"/>
          <w:lang w:bidi="fa-IR"/>
        </w:rPr>
      </w:pPr>
      <w:r w:rsidRPr="00284E55">
        <w:rPr>
          <w:rFonts w:hint="cs"/>
          <w:b/>
          <w:bCs/>
          <w:sz w:val="36"/>
          <w:szCs w:val="36"/>
          <w:rtl/>
          <w:lang w:bidi="fa-IR"/>
        </w:rPr>
        <w:t>اعضای گروه :</w:t>
      </w:r>
      <w:r w:rsidRPr="00D4549F">
        <w:rPr>
          <w:rFonts w:hint="cs"/>
          <w:sz w:val="36"/>
          <w:szCs w:val="36"/>
          <w:rtl/>
          <w:lang w:bidi="fa-IR"/>
        </w:rPr>
        <w:t xml:space="preserve"> مبینا فاخته و تارا قاسمی</w:t>
      </w:r>
    </w:p>
    <w:p w:rsidR="00D4549F" w:rsidRDefault="00D4549F" w:rsidP="00D4549F">
      <w:pPr>
        <w:bidi/>
        <w:spacing w:line="360" w:lineRule="auto"/>
        <w:rPr>
          <w:sz w:val="36"/>
          <w:szCs w:val="36"/>
          <w:rtl/>
          <w:lang w:bidi="fa-IR"/>
        </w:rPr>
      </w:pPr>
      <w:r w:rsidRPr="00284E55">
        <w:rPr>
          <w:rFonts w:hint="cs"/>
          <w:b/>
          <w:bCs/>
          <w:sz w:val="36"/>
          <w:szCs w:val="36"/>
          <w:rtl/>
          <w:lang w:bidi="fa-IR"/>
        </w:rPr>
        <w:t>ابزار :</w:t>
      </w:r>
      <w:r>
        <w:rPr>
          <w:rFonts w:hint="cs"/>
          <w:sz w:val="36"/>
          <w:szCs w:val="36"/>
          <w:rtl/>
          <w:lang w:bidi="fa-IR"/>
        </w:rPr>
        <w:t xml:space="preserve"> بردبرد، مقاومت، </w:t>
      </w:r>
      <w:r>
        <w:rPr>
          <w:sz w:val="36"/>
          <w:szCs w:val="36"/>
          <w:lang w:bidi="fa-IR"/>
        </w:rPr>
        <w:t xml:space="preserve">LED </w:t>
      </w:r>
      <w:r>
        <w:rPr>
          <w:rFonts w:hint="cs"/>
          <w:sz w:val="36"/>
          <w:szCs w:val="36"/>
          <w:rtl/>
          <w:lang w:bidi="fa-IR"/>
        </w:rPr>
        <w:t xml:space="preserve">، </w:t>
      </w:r>
      <w:r w:rsidR="006B2F4E">
        <w:rPr>
          <w:rFonts w:hint="cs"/>
          <w:sz w:val="36"/>
          <w:szCs w:val="36"/>
          <w:rtl/>
          <w:lang w:bidi="fa-IR"/>
        </w:rPr>
        <w:t xml:space="preserve">برد </w:t>
      </w:r>
      <w:r>
        <w:rPr>
          <w:rFonts w:hint="cs"/>
          <w:sz w:val="36"/>
          <w:szCs w:val="36"/>
          <w:rtl/>
          <w:lang w:bidi="fa-IR"/>
        </w:rPr>
        <w:t>آردوینو، کابل و سیم</w:t>
      </w:r>
    </w:p>
    <w:p w:rsidR="00284E55" w:rsidRDefault="00284E55" w:rsidP="00D4549F">
      <w:pPr>
        <w:bidi/>
        <w:spacing w:line="360" w:lineRule="auto"/>
        <w:rPr>
          <w:b/>
          <w:bCs/>
          <w:sz w:val="36"/>
          <w:szCs w:val="36"/>
          <w:rtl/>
          <w:lang w:bidi="fa-IR"/>
        </w:rPr>
      </w:pPr>
    </w:p>
    <w:p w:rsidR="00D4549F" w:rsidRDefault="00D4549F" w:rsidP="00284E55">
      <w:pPr>
        <w:bidi/>
        <w:spacing w:line="360" w:lineRule="auto"/>
        <w:rPr>
          <w:sz w:val="36"/>
          <w:szCs w:val="36"/>
          <w:rtl/>
          <w:lang w:bidi="fa-IR"/>
        </w:rPr>
      </w:pPr>
      <w:r w:rsidRPr="00284E55">
        <w:rPr>
          <w:rFonts w:hint="cs"/>
          <w:b/>
          <w:bCs/>
          <w:sz w:val="36"/>
          <w:szCs w:val="36"/>
          <w:rtl/>
          <w:lang w:bidi="fa-IR"/>
        </w:rPr>
        <w:t>هدف آزمایش :</w:t>
      </w:r>
      <w:r>
        <w:rPr>
          <w:rFonts w:hint="cs"/>
          <w:sz w:val="36"/>
          <w:szCs w:val="36"/>
          <w:rtl/>
          <w:lang w:bidi="fa-IR"/>
        </w:rPr>
        <w:t xml:space="preserve"> زمانبندی کردن</w:t>
      </w:r>
      <w:r w:rsidR="006B2F4E">
        <w:rPr>
          <w:rFonts w:hint="cs"/>
          <w:sz w:val="36"/>
          <w:szCs w:val="36"/>
          <w:rtl/>
          <w:lang w:bidi="fa-IR"/>
        </w:rPr>
        <w:t xml:space="preserve"> روشن و خاموش بودن</w:t>
      </w:r>
      <w:r>
        <w:rPr>
          <w:sz w:val="36"/>
          <w:szCs w:val="36"/>
          <w:lang w:bidi="fa-IR"/>
        </w:rPr>
        <w:t>LED</w:t>
      </w:r>
      <w:r w:rsidR="006B2F4E">
        <w:rPr>
          <w:rFonts w:hint="cs"/>
          <w:sz w:val="36"/>
          <w:szCs w:val="36"/>
          <w:rtl/>
          <w:lang w:bidi="fa-IR"/>
        </w:rPr>
        <w:t xml:space="preserve"> (چشمک زن کردن آن)</w:t>
      </w:r>
    </w:p>
    <w:p w:rsidR="00D4549F" w:rsidRDefault="006B2F4E" w:rsidP="00D4549F">
      <w:pPr>
        <w:bidi/>
        <w:spacing w:line="360" w:lineRule="auto"/>
        <w:rPr>
          <w:sz w:val="36"/>
          <w:szCs w:val="36"/>
          <w:rtl/>
          <w:lang w:bidi="fa-IR"/>
        </w:rPr>
      </w:pPr>
      <w:r w:rsidRPr="00284E55">
        <w:rPr>
          <w:rFonts w:hint="cs"/>
          <w:b/>
          <w:bCs/>
          <w:sz w:val="36"/>
          <w:szCs w:val="36"/>
          <w:rtl/>
          <w:lang w:bidi="fa-IR"/>
        </w:rPr>
        <w:t>شرح آزمایش :</w:t>
      </w:r>
      <w:r>
        <w:rPr>
          <w:rFonts w:hint="cs"/>
          <w:sz w:val="36"/>
          <w:szCs w:val="36"/>
          <w:rtl/>
          <w:lang w:bidi="fa-IR"/>
        </w:rPr>
        <w:t xml:space="preserve"> در ابتدا محیط آردوینو خود را باز کنید سپس در </w:t>
      </w:r>
      <w:r>
        <w:rPr>
          <w:sz w:val="36"/>
          <w:szCs w:val="36"/>
          <w:lang w:bidi="fa-IR"/>
        </w:rPr>
        <w:t>IDE</w:t>
      </w:r>
      <w:r>
        <w:rPr>
          <w:rFonts w:hint="cs"/>
          <w:sz w:val="36"/>
          <w:szCs w:val="36"/>
          <w:rtl/>
          <w:lang w:bidi="fa-IR"/>
        </w:rPr>
        <w:t xml:space="preserve"> که در مقابل شما قرار دارد میتوانید کد های خود را وارد کنید تا دستورا لازم را به برد اردوینو بدهید</w:t>
      </w:r>
      <w:r w:rsidR="00BF54E2">
        <w:rPr>
          <w:sz w:val="36"/>
          <w:szCs w:val="36"/>
          <w:rtl/>
          <w:lang w:bidi="fa-IR"/>
        </w:rPr>
        <w:br/>
      </w:r>
      <w:r w:rsidR="00BF54E2">
        <w:rPr>
          <w:rFonts w:hint="cs"/>
          <w:sz w:val="36"/>
          <w:szCs w:val="36"/>
          <w:rtl/>
          <w:lang w:bidi="fa-IR"/>
        </w:rPr>
        <w:t>کد ها به شرح زیر میباشند :</w:t>
      </w:r>
    </w:p>
    <w:p w:rsidR="00BF54E2" w:rsidRPr="00BF54E2" w:rsidRDefault="00BF54E2" w:rsidP="00BF54E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BF54E2">
        <w:rPr>
          <w:rFonts w:ascii="Consolas" w:eastAsia="Times New Roman" w:hAnsi="Consolas" w:cs="Times New Roman"/>
          <w:color w:val="0CA1A6"/>
          <w:sz w:val="21"/>
          <w:szCs w:val="21"/>
        </w:rPr>
        <w:t>int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 xml:space="preserve"> led1 = </w:t>
      </w:r>
      <w:r w:rsidRPr="00BF54E2">
        <w:rPr>
          <w:rFonts w:ascii="Consolas" w:eastAsia="Times New Roman" w:hAnsi="Consolas" w:cs="Times New Roman"/>
          <w:color w:val="7FCBCD"/>
          <w:sz w:val="21"/>
          <w:szCs w:val="21"/>
        </w:rPr>
        <w:t>13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:rsidR="00BF54E2" w:rsidRPr="00BF54E2" w:rsidRDefault="00BF54E2" w:rsidP="00BF54E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BF54E2">
        <w:rPr>
          <w:rFonts w:ascii="Consolas" w:eastAsia="Times New Roman" w:hAnsi="Consolas" w:cs="Times New Roman"/>
          <w:color w:val="0CA1A6"/>
          <w:sz w:val="21"/>
          <w:szCs w:val="21"/>
        </w:rPr>
        <w:t>void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setup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() {</w:t>
      </w:r>
    </w:p>
    <w:p w:rsidR="00BF54E2" w:rsidRPr="00BF54E2" w:rsidRDefault="00BF54E2" w:rsidP="00BF54E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BF54E2">
        <w:rPr>
          <w:rFonts w:ascii="Consolas" w:eastAsia="Times New Roman" w:hAnsi="Consolas" w:cs="Times New Roman"/>
          <w:color w:val="7F8C8D"/>
          <w:sz w:val="21"/>
          <w:szCs w:val="21"/>
        </w:rPr>
        <w:t>  // put your setup code here, to run once:</w:t>
      </w:r>
    </w:p>
    <w:p w:rsidR="00BF54E2" w:rsidRPr="00BF54E2" w:rsidRDefault="00BF54E2" w:rsidP="00BF54E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pinMode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(led1,OUTPUT);</w:t>
      </w:r>
    </w:p>
    <w:p w:rsidR="00BF54E2" w:rsidRPr="00BF54E2" w:rsidRDefault="00BF54E2" w:rsidP="00BF54E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}</w:t>
      </w:r>
    </w:p>
    <w:p w:rsidR="00BF54E2" w:rsidRPr="00BF54E2" w:rsidRDefault="00BF54E2" w:rsidP="00BF54E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:rsidR="00BF54E2" w:rsidRPr="00BF54E2" w:rsidRDefault="00BF54E2" w:rsidP="00BF54E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BF54E2">
        <w:rPr>
          <w:rFonts w:ascii="Consolas" w:eastAsia="Times New Roman" w:hAnsi="Consolas" w:cs="Times New Roman"/>
          <w:color w:val="0CA1A6"/>
          <w:sz w:val="21"/>
          <w:szCs w:val="21"/>
        </w:rPr>
        <w:t>void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loop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() {</w:t>
      </w:r>
    </w:p>
    <w:p w:rsidR="00BF54E2" w:rsidRPr="00BF54E2" w:rsidRDefault="00BF54E2" w:rsidP="00BF54E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BF54E2">
        <w:rPr>
          <w:rFonts w:ascii="Consolas" w:eastAsia="Times New Roman" w:hAnsi="Consolas" w:cs="Times New Roman"/>
          <w:color w:val="7F8C8D"/>
          <w:sz w:val="21"/>
          <w:szCs w:val="21"/>
        </w:rPr>
        <w:t>  // put your main code here, to run repeatedly:</w:t>
      </w:r>
    </w:p>
    <w:p w:rsidR="00BF54E2" w:rsidRPr="00BF54E2" w:rsidRDefault="00BF54E2" w:rsidP="00BF54E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digitalWrite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(led1,HIGH);</w:t>
      </w:r>
    </w:p>
    <w:p w:rsidR="00BF54E2" w:rsidRPr="00BF54E2" w:rsidRDefault="00BF54E2" w:rsidP="00BF54E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delay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BF54E2">
        <w:rPr>
          <w:rFonts w:ascii="Consolas" w:eastAsia="Times New Roman" w:hAnsi="Consolas" w:cs="Times New Roman"/>
          <w:color w:val="7FCBCD"/>
          <w:sz w:val="21"/>
          <w:szCs w:val="21"/>
        </w:rPr>
        <w:t>3000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BF54E2" w:rsidRPr="00BF54E2" w:rsidRDefault="00BF54E2" w:rsidP="00BF54E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digitalWrite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(led1,LOW);</w:t>
      </w:r>
    </w:p>
    <w:p w:rsidR="00BF54E2" w:rsidRPr="00BF54E2" w:rsidRDefault="00BF54E2" w:rsidP="00BF54E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delay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BF54E2">
        <w:rPr>
          <w:rFonts w:ascii="Consolas" w:eastAsia="Times New Roman" w:hAnsi="Consolas" w:cs="Times New Roman"/>
          <w:color w:val="7FCBCD"/>
          <w:sz w:val="21"/>
          <w:szCs w:val="21"/>
        </w:rPr>
        <w:t>1000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BF54E2" w:rsidRPr="00BF54E2" w:rsidRDefault="00BF54E2" w:rsidP="00BF54E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}</w:t>
      </w:r>
    </w:p>
    <w:p w:rsidR="00BF54E2" w:rsidRPr="00BF54E2" w:rsidRDefault="00BF54E2" w:rsidP="00BF54E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:rsidR="00BF54E2" w:rsidRDefault="00BF54E2" w:rsidP="00BF54E2">
      <w:pPr>
        <w:bidi/>
        <w:spacing w:line="360" w:lineRule="auto"/>
        <w:jc w:val="right"/>
        <w:rPr>
          <w:sz w:val="36"/>
          <w:szCs w:val="36"/>
          <w:rtl/>
          <w:lang w:bidi="fa-IR"/>
        </w:rPr>
      </w:pPr>
    </w:p>
    <w:p w:rsidR="00BF54E2" w:rsidRDefault="00BF54E2" w:rsidP="00B47059">
      <w:pPr>
        <w:bidi/>
        <w:spacing w:line="360" w:lineRule="auto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برنامه اردوینو ما دارای دو بخش میباشد </w:t>
      </w:r>
      <w:r w:rsidR="00284E55">
        <w:rPr>
          <w:rFonts w:hint="cs"/>
          <w:sz w:val="36"/>
          <w:szCs w:val="36"/>
          <w:rtl/>
          <w:lang w:bidi="fa-IR"/>
        </w:rPr>
        <w:t>:</w:t>
      </w:r>
      <w:r>
        <w:rPr>
          <w:sz w:val="36"/>
          <w:szCs w:val="36"/>
          <w:rtl/>
          <w:lang w:bidi="fa-IR"/>
        </w:rPr>
        <w:br/>
      </w:r>
      <w:r>
        <w:rPr>
          <w:rFonts w:hint="cs"/>
          <w:sz w:val="36"/>
          <w:szCs w:val="36"/>
          <w:rtl/>
          <w:lang w:bidi="fa-IR"/>
        </w:rPr>
        <w:t xml:space="preserve">1- </w:t>
      </w:r>
      <w:r>
        <w:rPr>
          <w:sz w:val="36"/>
          <w:szCs w:val="36"/>
          <w:lang w:bidi="fa-IR"/>
        </w:rPr>
        <w:t>setup()</w:t>
      </w:r>
      <w:r>
        <w:rPr>
          <w:sz w:val="36"/>
          <w:szCs w:val="36"/>
          <w:lang w:bidi="fa-IR"/>
        </w:rPr>
        <w:br/>
      </w:r>
      <w:r>
        <w:rPr>
          <w:sz w:val="36"/>
          <w:szCs w:val="36"/>
          <w:lang w:bidi="fa-IR"/>
        </w:rPr>
        <w:tab/>
      </w:r>
      <w:r>
        <w:rPr>
          <w:rFonts w:hint="cs"/>
          <w:sz w:val="36"/>
          <w:szCs w:val="36"/>
          <w:rtl/>
          <w:lang w:bidi="fa-IR"/>
        </w:rPr>
        <w:t>این تابع تنها یک بار در ابتدای برنامه اجرا میشود.</w:t>
      </w:r>
    </w:p>
    <w:p w:rsidR="00BF54E2" w:rsidRPr="00BF54E2" w:rsidRDefault="00BF54E2" w:rsidP="00BF54E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rtl/>
        </w:rPr>
      </w:pPr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pinMode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(led1,OUTPUT);</w:t>
      </w:r>
    </w:p>
    <w:p w:rsidR="00BF54E2" w:rsidRDefault="00BF54E2" w:rsidP="00B47059">
      <w:pPr>
        <w:bidi/>
        <w:spacing w:line="360" w:lineRule="auto"/>
        <w:ind w:left="720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 </w:t>
      </w:r>
      <w:r>
        <w:rPr>
          <w:rFonts w:hint="cs"/>
          <w:sz w:val="36"/>
          <w:szCs w:val="36"/>
          <w:rtl/>
          <w:lang w:bidi="fa-IR"/>
        </w:rPr>
        <w:t xml:space="preserve">این </w:t>
      </w:r>
      <w:r>
        <w:rPr>
          <w:rFonts w:hint="cs"/>
          <w:sz w:val="36"/>
          <w:szCs w:val="36"/>
          <w:rtl/>
          <w:lang w:bidi="fa-IR"/>
        </w:rPr>
        <w:t>دستور</w:t>
      </w:r>
      <w:r>
        <w:rPr>
          <w:rFonts w:hint="cs"/>
          <w:sz w:val="36"/>
          <w:szCs w:val="36"/>
          <w:rtl/>
          <w:lang w:bidi="fa-IR"/>
        </w:rPr>
        <w:t xml:space="preserve"> ما پین مربوط به </w:t>
      </w:r>
      <w:r>
        <w:rPr>
          <w:sz w:val="36"/>
          <w:szCs w:val="36"/>
          <w:lang w:bidi="fa-IR"/>
        </w:rPr>
        <w:t>LED</w:t>
      </w:r>
      <w:r>
        <w:rPr>
          <w:rFonts w:hint="cs"/>
          <w:sz w:val="36"/>
          <w:szCs w:val="36"/>
          <w:rtl/>
          <w:lang w:bidi="fa-IR"/>
        </w:rPr>
        <w:t xml:space="preserve"> را به عنوان یک پین خروجی تنظیم ک</w:t>
      </w:r>
      <w:r w:rsidR="00B47059">
        <w:rPr>
          <w:rFonts w:hint="cs"/>
          <w:sz w:val="36"/>
          <w:szCs w:val="36"/>
          <w:rtl/>
          <w:lang w:bidi="fa-IR"/>
        </w:rPr>
        <w:t xml:space="preserve">ردیم. پین 13 به عنوان پین مربوط به </w:t>
      </w:r>
      <w:r w:rsidR="00B47059">
        <w:rPr>
          <w:sz w:val="36"/>
          <w:szCs w:val="36"/>
          <w:lang w:bidi="fa-IR"/>
        </w:rPr>
        <w:t>LED</w:t>
      </w:r>
      <w:r w:rsidR="00B47059">
        <w:rPr>
          <w:rFonts w:hint="cs"/>
          <w:sz w:val="36"/>
          <w:szCs w:val="36"/>
          <w:rtl/>
          <w:lang w:bidi="fa-IR"/>
        </w:rPr>
        <w:t xml:space="preserve"> در نظر گرفته شده است.</w:t>
      </w:r>
    </w:p>
    <w:p w:rsidR="00B47059" w:rsidRDefault="00B47059" w:rsidP="00B47059">
      <w:pPr>
        <w:bidi/>
        <w:spacing w:line="360" w:lineRule="auto"/>
        <w:rPr>
          <w:sz w:val="36"/>
          <w:szCs w:val="36"/>
          <w:rtl/>
          <w:lang w:bidi="fa-IR"/>
        </w:rPr>
      </w:pPr>
    </w:p>
    <w:p w:rsidR="00B47059" w:rsidRDefault="00B47059" w:rsidP="00B47059">
      <w:pPr>
        <w:bidi/>
        <w:spacing w:line="360" w:lineRule="auto"/>
        <w:rPr>
          <w:sz w:val="36"/>
          <w:szCs w:val="36"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2- </w:t>
      </w:r>
      <w:r>
        <w:rPr>
          <w:sz w:val="36"/>
          <w:szCs w:val="36"/>
          <w:lang w:bidi="fa-IR"/>
        </w:rPr>
        <w:t>loop()</w:t>
      </w:r>
    </w:p>
    <w:p w:rsidR="00B47059" w:rsidRDefault="00B47059" w:rsidP="00B47059">
      <w:pPr>
        <w:bidi/>
        <w:spacing w:line="360" w:lineRule="auto"/>
        <w:rPr>
          <w:sz w:val="36"/>
          <w:szCs w:val="36"/>
          <w:rtl/>
          <w:lang w:bidi="fa-IR"/>
        </w:rPr>
      </w:pPr>
      <w:r>
        <w:rPr>
          <w:sz w:val="36"/>
          <w:szCs w:val="36"/>
          <w:rtl/>
          <w:lang w:bidi="fa-IR"/>
        </w:rPr>
        <w:tab/>
      </w:r>
      <w:r>
        <w:rPr>
          <w:rFonts w:hint="cs"/>
          <w:sz w:val="36"/>
          <w:szCs w:val="36"/>
          <w:rtl/>
          <w:lang w:bidi="fa-IR"/>
        </w:rPr>
        <w:t>این تابع به صورت تکراری در برنامه اجرا میشود.</w:t>
      </w:r>
    </w:p>
    <w:p w:rsidR="00B47059" w:rsidRPr="00BF54E2" w:rsidRDefault="00B47059" w:rsidP="00B47059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digitalWrite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(led1,HIGH);</w:t>
      </w:r>
    </w:p>
    <w:p w:rsidR="00B47059" w:rsidRPr="00BF54E2" w:rsidRDefault="00B47059" w:rsidP="00B47059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delay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BF54E2">
        <w:rPr>
          <w:rFonts w:ascii="Consolas" w:eastAsia="Times New Roman" w:hAnsi="Consolas" w:cs="Times New Roman"/>
          <w:color w:val="7FCBCD"/>
          <w:sz w:val="21"/>
          <w:szCs w:val="21"/>
        </w:rPr>
        <w:t>3000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B47059" w:rsidRPr="00BF54E2" w:rsidRDefault="00B47059" w:rsidP="00B47059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digitalWrite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(led1,LOW);</w:t>
      </w:r>
    </w:p>
    <w:p w:rsidR="00B47059" w:rsidRPr="00BF54E2" w:rsidRDefault="00B47059" w:rsidP="00B47059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delay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BF54E2">
        <w:rPr>
          <w:rFonts w:ascii="Consolas" w:eastAsia="Times New Roman" w:hAnsi="Consolas" w:cs="Times New Roman"/>
          <w:color w:val="7FCBCD"/>
          <w:sz w:val="21"/>
          <w:szCs w:val="21"/>
        </w:rPr>
        <w:t>1000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B47059" w:rsidRDefault="00B47059" w:rsidP="00B47059">
      <w:pPr>
        <w:bidi/>
        <w:spacing w:line="360" w:lineRule="auto"/>
        <w:rPr>
          <w:sz w:val="36"/>
          <w:szCs w:val="36"/>
          <w:rtl/>
          <w:lang w:bidi="fa-IR"/>
        </w:rPr>
      </w:pPr>
      <w:r>
        <w:rPr>
          <w:sz w:val="36"/>
          <w:szCs w:val="36"/>
          <w:rtl/>
          <w:lang w:bidi="fa-IR"/>
        </w:rPr>
        <w:tab/>
      </w:r>
      <w:r>
        <w:rPr>
          <w:rFonts w:hint="cs"/>
          <w:sz w:val="36"/>
          <w:szCs w:val="36"/>
          <w:rtl/>
          <w:lang w:bidi="fa-IR"/>
        </w:rPr>
        <w:t xml:space="preserve">در این دستورات با ارسال سیگنال </w:t>
      </w:r>
      <w:r>
        <w:rPr>
          <w:sz w:val="36"/>
          <w:szCs w:val="36"/>
          <w:lang w:bidi="fa-IR"/>
        </w:rPr>
        <w:t>HIGH</w:t>
      </w:r>
      <w:r>
        <w:rPr>
          <w:rFonts w:hint="cs"/>
          <w:sz w:val="36"/>
          <w:szCs w:val="36"/>
          <w:rtl/>
          <w:lang w:bidi="fa-IR"/>
        </w:rPr>
        <w:t xml:space="preserve"> به پین، </w:t>
      </w:r>
      <w:r>
        <w:rPr>
          <w:sz w:val="36"/>
          <w:szCs w:val="36"/>
          <w:lang w:bidi="fa-IR"/>
        </w:rPr>
        <w:t>LED</w:t>
      </w:r>
      <w:r>
        <w:rPr>
          <w:rFonts w:hint="cs"/>
          <w:sz w:val="36"/>
          <w:szCs w:val="36"/>
          <w:rtl/>
          <w:lang w:bidi="fa-IR"/>
        </w:rPr>
        <w:t xml:space="preserve"> را روشن میکنیم</w:t>
      </w:r>
    </w:p>
    <w:p w:rsidR="00B47059" w:rsidRDefault="00B47059" w:rsidP="00B47059">
      <w:pPr>
        <w:bidi/>
        <w:spacing w:line="360" w:lineRule="auto"/>
        <w:ind w:left="720"/>
        <w:rPr>
          <w:sz w:val="36"/>
          <w:szCs w:val="36"/>
          <w:rtl/>
          <w:lang w:bidi="fa-IR"/>
        </w:rPr>
      </w:pPr>
      <w:r>
        <w:rPr>
          <w:sz w:val="36"/>
          <w:szCs w:val="36"/>
          <w:lang w:bidi="fa-IR"/>
        </w:rPr>
        <w:t>Delay</w:t>
      </w:r>
      <w:r>
        <w:rPr>
          <w:rFonts w:hint="cs"/>
          <w:sz w:val="36"/>
          <w:szCs w:val="36"/>
          <w:rtl/>
          <w:lang w:bidi="fa-IR"/>
        </w:rPr>
        <w:t xml:space="preserve"> در اینجا به معنای توقف میباشد بدین معنا که 3 ثانیه </w:t>
      </w:r>
      <w:r>
        <w:rPr>
          <w:sz w:val="36"/>
          <w:szCs w:val="36"/>
          <w:lang w:bidi="fa-IR"/>
        </w:rPr>
        <w:t>LED</w:t>
      </w:r>
      <w:r>
        <w:rPr>
          <w:rFonts w:hint="cs"/>
          <w:sz w:val="36"/>
          <w:szCs w:val="36"/>
          <w:rtl/>
          <w:lang w:bidi="fa-IR"/>
        </w:rPr>
        <w:t xml:space="preserve"> روشن میماند و در خط بعد گفته شده که با ارسال سیگنال </w:t>
      </w:r>
      <w:r>
        <w:rPr>
          <w:sz w:val="36"/>
          <w:szCs w:val="36"/>
          <w:lang w:bidi="fa-IR"/>
        </w:rPr>
        <w:t>LOW</w:t>
      </w:r>
      <w:r>
        <w:rPr>
          <w:rFonts w:hint="cs"/>
          <w:sz w:val="36"/>
          <w:szCs w:val="36"/>
          <w:rtl/>
          <w:lang w:bidi="fa-IR"/>
        </w:rPr>
        <w:t xml:space="preserve"> به پین، </w:t>
      </w:r>
      <w:r>
        <w:rPr>
          <w:sz w:val="36"/>
          <w:szCs w:val="36"/>
          <w:lang w:bidi="fa-IR"/>
        </w:rPr>
        <w:t>LED</w:t>
      </w:r>
      <w:r>
        <w:rPr>
          <w:rFonts w:hint="cs"/>
          <w:sz w:val="36"/>
          <w:szCs w:val="36"/>
          <w:rtl/>
          <w:lang w:bidi="fa-IR"/>
        </w:rPr>
        <w:t xml:space="preserve"> خاموش شود و توقف آن یک ثانیه میباشد در کل یعنی </w:t>
      </w:r>
      <w:r>
        <w:rPr>
          <w:sz w:val="36"/>
          <w:szCs w:val="36"/>
          <w:lang w:bidi="fa-IR"/>
        </w:rPr>
        <w:t>LED</w:t>
      </w:r>
      <w:r>
        <w:rPr>
          <w:rFonts w:hint="cs"/>
          <w:sz w:val="36"/>
          <w:szCs w:val="36"/>
          <w:rtl/>
          <w:lang w:bidi="fa-IR"/>
        </w:rPr>
        <w:t xml:space="preserve"> ما سه ثانیه باید روشن بماند و 1 ثانیه خاموش.</w:t>
      </w:r>
    </w:p>
    <w:p w:rsidR="00B47059" w:rsidRDefault="00B47059" w:rsidP="00284E55">
      <w:pPr>
        <w:bidi/>
        <w:spacing w:line="360" w:lineRule="auto"/>
        <w:ind w:left="720"/>
        <w:rPr>
          <w:rFonts w:cs="Arial"/>
          <w:sz w:val="36"/>
          <w:szCs w:val="36"/>
          <w:rtl/>
          <w:lang w:bidi="fa-IR"/>
        </w:rPr>
      </w:pPr>
      <w:r w:rsidRPr="00B47059">
        <w:rPr>
          <w:rFonts w:cs="Arial"/>
          <w:sz w:val="36"/>
          <w:szCs w:val="36"/>
          <w:rtl/>
          <w:lang w:bidi="fa-IR"/>
        </w:rPr>
        <w:t>ا</w:t>
      </w:r>
      <w:r w:rsidRPr="00B47059">
        <w:rPr>
          <w:rFonts w:cs="Arial" w:hint="cs"/>
          <w:sz w:val="36"/>
          <w:szCs w:val="36"/>
          <w:rtl/>
          <w:lang w:bidi="fa-IR"/>
        </w:rPr>
        <w:t>ی</w:t>
      </w:r>
      <w:r w:rsidRPr="00B47059">
        <w:rPr>
          <w:rFonts w:cs="Arial" w:hint="eastAsia"/>
          <w:sz w:val="36"/>
          <w:szCs w:val="36"/>
          <w:rtl/>
          <w:lang w:bidi="fa-IR"/>
        </w:rPr>
        <w:t>ن</w:t>
      </w:r>
      <w:r w:rsidRPr="00B47059">
        <w:rPr>
          <w:rFonts w:cs="Arial"/>
          <w:sz w:val="36"/>
          <w:szCs w:val="36"/>
          <w:rtl/>
          <w:lang w:bidi="fa-IR"/>
        </w:rPr>
        <w:t xml:space="preserve"> عملکرد به صورت مداوم تکرار م</w:t>
      </w:r>
      <w:r w:rsidRPr="00B47059">
        <w:rPr>
          <w:rFonts w:cs="Arial" w:hint="cs"/>
          <w:sz w:val="36"/>
          <w:szCs w:val="36"/>
          <w:rtl/>
          <w:lang w:bidi="fa-IR"/>
        </w:rPr>
        <w:t>ی‌</w:t>
      </w:r>
      <w:r w:rsidRPr="00B47059">
        <w:rPr>
          <w:rFonts w:cs="Arial" w:hint="eastAsia"/>
          <w:sz w:val="36"/>
          <w:szCs w:val="36"/>
          <w:rtl/>
          <w:lang w:bidi="fa-IR"/>
        </w:rPr>
        <w:t>شود،</w:t>
      </w:r>
      <w:r w:rsidRPr="00B47059">
        <w:rPr>
          <w:rFonts w:cs="Arial"/>
          <w:sz w:val="36"/>
          <w:szCs w:val="36"/>
          <w:rtl/>
          <w:lang w:bidi="fa-IR"/>
        </w:rPr>
        <w:t xml:space="preserve"> به ا</w:t>
      </w:r>
      <w:r w:rsidRPr="00B47059">
        <w:rPr>
          <w:rFonts w:cs="Arial" w:hint="cs"/>
          <w:sz w:val="36"/>
          <w:szCs w:val="36"/>
          <w:rtl/>
          <w:lang w:bidi="fa-IR"/>
        </w:rPr>
        <w:t>ی</w:t>
      </w:r>
      <w:r w:rsidRPr="00B47059">
        <w:rPr>
          <w:rFonts w:cs="Arial" w:hint="eastAsia"/>
          <w:sz w:val="36"/>
          <w:szCs w:val="36"/>
          <w:rtl/>
          <w:lang w:bidi="fa-IR"/>
        </w:rPr>
        <w:t>ن</w:t>
      </w:r>
      <w:r w:rsidRPr="00B47059">
        <w:rPr>
          <w:rFonts w:cs="Arial"/>
          <w:sz w:val="36"/>
          <w:szCs w:val="36"/>
          <w:rtl/>
          <w:lang w:bidi="fa-IR"/>
        </w:rPr>
        <w:t xml:space="preserve"> ترت</w:t>
      </w:r>
      <w:r w:rsidRPr="00B47059">
        <w:rPr>
          <w:rFonts w:cs="Arial" w:hint="cs"/>
          <w:sz w:val="36"/>
          <w:szCs w:val="36"/>
          <w:rtl/>
          <w:lang w:bidi="fa-IR"/>
        </w:rPr>
        <w:t>ی</w:t>
      </w:r>
      <w:r w:rsidRPr="00B47059">
        <w:rPr>
          <w:rFonts w:cs="Arial" w:hint="eastAsia"/>
          <w:sz w:val="36"/>
          <w:szCs w:val="36"/>
          <w:rtl/>
          <w:lang w:bidi="fa-IR"/>
        </w:rPr>
        <w:t>ب</w:t>
      </w:r>
      <w:r w:rsidRPr="00B47059">
        <w:rPr>
          <w:rFonts w:cs="Arial"/>
          <w:sz w:val="36"/>
          <w:szCs w:val="36"/>
          <w:rtl/>
          <w:lang w:bidi="fa-IR"/>
        </w:rPr>
        <w:t xml:space="preserve"> که </w:t>
      </w:r>
      <w:r w:rsidRPr="00B47059">
        <w:rPr>
          <w:sz w:val="36"/>
          <w:szCs w:val="36"/>
          <w:lang w:bidi="fa-IR"/>
        </w:rPr>
        <w:t>LED</w:t>
      </w:r>
      <w:r w:rsidRPr="00B47059">
        <w:rPr>
          <w:rFonts w:cs="Arial"/>
          <w:sz w:val="36"/>
          <w:szCs w:val="36"/>
          <w:rtl/>
          <w:lang w:bidi="fa-IR"/>
        </w:rPr>
        <w:t xml:space="preserve"> به طور متناوب روشن و خاموش م</w:t>
      </w:r>
      <w:r w:rsidRPr="00B47059">
        <w:rPr>
          <w:rFonts w:cs="Arial" w:hint="cs"/>
          <w:sz w:val="36"/>
          <w:szCs w:val="36"/>
          <w:rtl/>
          <w:lang w:bidi="fa-IR"/>
        </w:rPr>
        <w:t>ی‌</w:t>
      </w:r>
      <w:r w:rsidRPr="00B47059">
        <w:rPr>
          <w:rFonts w:cs="Arial" w:hint="eastAsia"/>
          <w:sz w:val="36"/>
          <w:szCs w:val="36"/>
          <w:rtl/>
          <w:lang w:bidi="fa-IR"/>
        </w:rPr>
        <w:t>شود</w:t>
      </w:r>
      <w:r w:rsidRPr="00B47059">
        <w:rPr>
          <w:rFonts w:cs="Arial"/>
          <w:sz w:val="36"/>
          <w:szCs w:val="36"/>
          <w:rtl/>
          <w:lang w:bidi="fa-IR"/>
        </w:rPr>
        <w:t>.</w:t>
      </w:r>
    </w:p>
    <w:p w:rsidR="00284E55" w:rsidRDefault="00284E55" w:rsidP="00284E55">
      <w:pPr>
        <w:bidi/>
        <w:spacing w:line="360" w:lineRule="auto"/>
        <w:ind w:left="720"/>
        <w:rPr>
          <w:rFonts w:cs="Arial"/>
          <w:sz w:val="36"/>
          <w:szCs w:val="36"/>
          <w:rtl/>
          <w:lang w:bidi="fa-IR"/>
        </w:rPr>
      </w:pPr>
    </w:p>
    <w:p w:rsidR="00B47059" w:rsidRDefault="00E75850" w:rsidP="00B47059">
      <w:pPr>
        <w:bidi/>
        <w:spacing w:line="360" w:lineRule="auto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lastRenderedPageBreak/>
        <w:t xml:space="preserve">حال بهتر است روی گزینه </w:t>
      </w:r>
      <w:r>
        <w:rPr>
          <w:rFonts w:cs="Arial"/>
          <w:sz w:val="36"/>
          <w:szCs w:val="36"/>
          <w:lang w:bidi="fa-IR"/>
        </w:rPr>
        <w:t>verify</w:t>
      </w:r>
      <w:r>
        <w:rPr>
          <w:rFonts w:cs="Arial" w:hint="cs"/>
          <w:sz w:val="36"/>
          <w:szCs w:val="36"/>
          <w:rtl/>
          <w:lang w:bidi="fa-IR"/>
        </w:rPr>
        <w:t xml:space="preserve"> کلیک کنیم تا اگر کدمان خطایی داشت آن را پیدا کنیم</w:t>
      </w:r>
    </w:p>
    <w:p w:rsidR="00284E55" w:rsidRDefault="00284E55" w:rsidP="00284E55">
      <w:pPr>
        <w:bidi/>
        <w:spacing w:line="360" w:lineRule="auto"/>
        <w:rPr>
          <w:rFonts w:cs="Arial"/>
          <w:sz w:val="36"/>
          <w:szCs w:val="36"/>
          <w:rtl/>
          <w:lang w:bidi="fa-IR"/>
        </w:rPr>
      </w:pPr>
    </w:p>
    <w:p w:rsidR="00E75850" w:rsidRDefault="00BB7786" w:rsidP="00BB7786">
      <w:pPr>
        <w:bidi/>
        <w:spacing w:line="360" w:lineRule="auto"/>
        <w:jc w:val="center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2F40B8" wp14:editId="22D2941C">
                <wp:simplePos x="0" y="0"/>
                <wp:positionH relativeFrom="column">
                  <wp:posOffset>-104775</wp:posOffset>
                </wp:positionH>
                <wp:positionV relativeFrom="paragraph">
                  <wp:posOffset>430530</wp:posOffset>
                </wp:positionV>
                <wp:extent cx="352425" cy="561975"/>
                <wp:effectExtent l="19050" t="38100" r="47625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5619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CF15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-8.25pt;margin-top:33.9pt;width:27.75pt;height:44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cs="Arial"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88B1AB" wp14:editId="2E14A924">
                <wp:simplePos x="0" y="0"/>
                <wp:positionH relativeFrom="margin">
                  <wp:posOffset>219075</wp:posOffset>
                </wp:positionH>
                <wp:positionV relativeFrom="paragraph">
                  <wp:posOffset>27940</wp:posOffset>
                </wp:positionV>
                <wp:extent cx="371475" cy="361950"/>
                <wp:effectExtent l="19050" t="19050" r="28575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6195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A1B85E" id="Oval 5" o:spid="_x0000_s1026" style="position:absolute;margin-left:17.25pt;margin-top:2.2pt;width:29.25pt;height:28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" filled="f" strokecolor="#ed7d31 [3205]" strokeweight="3pt">
                <w10:wrap anchorx="margin"/>
              </v:oval>
            </w:pict>
          </mc:Fallback>
        </mc:AlternateContent>
      </w:r>
      <w:r w:rsidR="00E75850">
        <w:rPr>
          <w:noProof/>
        </w:rPr>
        <w:drawing>
          <wp:inline distT="0" distB="0" distL="0" distR="0" wp14:anchorId="69A99082" wp14:editId="2919C18A">
            <wp:extent cx="5349875" cy="3523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66" t="61380" r="18429" b="34424"/>
                    <a:stretch/>
                  </pic:blipFill>
                  <pic:spPr bwMode="auto">
                    <a:xfrm>
                      <a:off x="0" y="0"/>
                      <a:ext cx="5496142" cy="36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E55" w:rsidRDefault="00284E55" w:rsidP="00A25983">
      <w:pPr>
        <w:bidi/>
        <w:spacing w:line="360" w:lineRule="auto"/>
        <w:rPr>
          <w:rFonts w:cs="Arial"/>
          <w:sz w:val="36"/>
          <w:szCs w:val="36"/>
          <w:rtl/>
          <w:lang w:bidi="fa-IR"/>
        </w:rPr>
      </w:pPr>
    </w:p>
    <w:p w:rsidR="00284E55" w:rsidRDefault="00B47059" w:rsidP="00284E55">
      <w:pPr>
        <w:bidi/>
        <w:spacing w:line="360" w:lineRule="auto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بعد از آن که نوشتن کدمان به اتمام رسید</w:t>
      </w:r>
      <w:r w:rsidR="00E75850">
        <w:rPr>
          <w:rFonts w:cs="Arial" w:hint="cs"/>
          <w:sz w:val="36"/>
          <w:szCs w:val="36"/>
          <w:rtl/>
          <w:lang w:bidi="fa-IR"/>
        </w:rPr>
        <w:t xml:space="preserve"> و خطایی هم نداشت</w:t>
      </w:r>
      <w:r>
        <w:rPr>
          <w:rFonts w:cs="Arial" w:hint="cs"/>
          <w:sz w:val="36"/>
          <w:szCs w:val="36"/>
          <w:rtl/>
          <w:lang w:bidi="fa-IR"/>
        </w:rPr>
        <w:t xml:space="preserve"> به سراغ</w:t>
      </w:r>
    </w:p>
    <w:p w:rsidR="00B47059" w:rsidRDefault="00A25983" w:rsidP="00284E55">
      <w:pPr>
        <w:bidi/>
        <w:spacing w:line="360" w:lineRule="auto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ابزارهای خود میرویم در ابتدا برد برد خود را اماده میکنیم  و </w:t>
      </w:r>
      <w:r>
        <w:rPr>
          <w:rFonts w:cs="Arial"/>
          <w:sz w:val="36"/>
          <w:szCs w:val="36"/>
          <w:lang w:bidi="fa-IR"/>
        </w:rPr>
        <w:t>LED</w:t>
      </w:r>
      <w:r>
        <w:rPr>
          <w:rFonts w:cs="Arial" w:hint="cs"/>
          <w:sz w:val="36"/>
          <w:szCs w:val="36"/>
          <w:rtl/>
          <w:lang w:bidi="fa-IR"/>
        </w:rPr>
        <w:t xml:space="preserve"> را به روی ان قرار میدهیم و با یک سیم پایه منفی (کوچک تر) آن را به زمین (</w:t>
      </w:r>
      <w:r>
        <w:rPr>
          <w:rFonts w:cs="Arial"/>
          <w:sz w:val="36"/>
          <w:szCs w:val="36"/>
          <w:lang w:bidi="fa-IR"/>
        </w:rPr>
        <w:t>GND</w:t>
      </w:r>
      <w:r>
        <w:rPr>
          <w:rFonts w:cs="Arial" w:hint="cs"/>
          <w:sz w:val="36"/>
          <w:szCs w:val="36"/>
          <w:rtl/>
          <w:lang w:bidi="fa-IR"/>
        </w:rPr>
        <w:t>) روی برد آردوینو متصل میکنیم و پایه مثبت را به</w:t>
      </w:r>
      <w:r w:rsidR="00330CBC">
        <w:rPr>
          <w:rFonts w:cs="Arial" w:hint="cs"/>
          <w:sz w:val="36"/>
          <w:szCs w:val="36"/>
          <w:rtl/>
          <w:lang w:bidi="fa-IR"/>
        </w:rPr>
        <w:t xml:space="preserve"> مقاومت</w:t>
      </w:r>
      <w:r>
        <w:rPr>
          <w:rFonts w:cs="Arial" w:hint="cs"/>
          <w:sz w:val="36"/>
          <w:szCs w:val="36"/>
          <w:rtl/>
          <w:lang w:bidi="fa-IR"/>
        </w:rPr>
        <w:t xml:space="preserve"> وصل میکنیم تا از </w:t>
      </w:r>
      <w:r w:rsidR="00330CBC">
        <w:rPr>
          <w:rFonts w:cs="Arial" w:hint="cs"/>
          <w:sz w:val="36"/>
          <w:szCs w:val="36"/>
          <w:rtl/>
          <w:lang w:bidi="fa-IR"/>
        </w:rPr>
        <w:t xml:space="preserve">رسیدن ولتاژ زیاد به </w:t>
      </w:r>
      <w:r w:rsidR="00330CBC">
        <w:rPr>
          <w:rFonts w:cs="Arial"/>
          <w:sz w:val="36"/>
          <w:szCs w:val="36"/>
          <w:lang w:bidi="fa-IR"/>
        </w:rPr>
        <w:t>LED</w:t>
      </w:r>
      <w:r w:rsidR="00330CBC">
        <w:rPr>
          <w:rFonts w:cs="Arial" w:hint="cs"/>
          <w:sz w:val="36"/>
          <w:szCs w:val="36"/>
          <w:rtl/>
          <w:lang w:bidi="fa-IR"/>
        </w:rPr>
        <w:t xml:space="preserve"> خود جلوگیری کنیم</w:t>
      </w:r>
      <w:r>
        <w:rPr>
          <w:rFonts w:cs="Arial" w:hint="cs"/>
          <w:sz w:val="36"/>
          <w:szCs w:val="36"/>
          <w:rtl/>
          <w:lang w:bidi="fa-IR"/>
        </w:rPr>
        <w:t xml:space="preserve"> </w:t>
      </w:r>
      <w:r w:rsidR="00330CBC">
        <w:rPr>
          <w:rFonts w:cs="Arial" w:hint="cs"/>
          <w:sz w:val="36"/>
          <w:szCs w:val="36"/>
          <w:rtl/>
          <w:lang w:bidi="fa-IR"/>
        </w:rPr>
        <w:t xml:space="preserve">و سپس پایه مقاومت را به </w:t>
      </w:r>
      <w:r>
        <w:rPr>
          <w:rFonts w:cs="Arial" w:hint="cs"/>
          <w:sz w:val="36"/>
          <w:szCs w:val="36"/>
          <w:rtl/>
          <w:lang w:bidi="fa-IR"/>
        </w:rPr>
        <w:t xml:space="preserve">وسیله سیم به شماره 13 برد </w:t>
      </w:r>
      <w:r w:rsidR="00330CBC">
        <w:rPr>
          <w:rFonts w:cs="Arial" w:hint="cs"/>
          <w:sz w:val="36"/>
          <w:szCs w:val="36"/>
          <w:rtl/>
          <w:lang w:bidi="fa-IR"/>
        </w:rPr>
        <w:t>آردوینو خود متصل میکنیم.</w:t>
      </w:r>
    </w:p>
    <w:p w:rsidR="00284E55" w:rsidRDefault="00330CBC" w:rsidP="00BB7786">
      <w:pPr>
        <w:bidi/>
        <w:spacing w:line="360" w:lineRule="auto"/>
        <w:jc w:val="center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بعد از انجام دادن این کارها برد آردوینو خود را به وسیله کابلی که در اختیار داریم به پورت </w:t>
      </w:r>
      <w:r>
        <w:rPr>
          <w:rFonts w:cs="Arial"/>
          <w:sz w:val="36"/>
          <w:szCs w:val="36"/>
          <w:lang w:bidi="fa-IR"/>
        </w:rPr>
        <w:t>USB</w:t>
      </w:r>
      <w:r>
        <w:rPr>
          <w:rFonts w:cs="Arial" w:hint="cs"/>
          <w:sz w:val="36"/>
          <w:szCs w:val="36"/>
          <w:rtl/>
          <w:lang w:bidi="fa-IR"/>
        </w:rPr>
        <w:t xml:space="preserve"> سیستم خود وصل میکنیم</w:t>
      </w:r>
      <w:r w:rsidR="00284E55">
        <w:rPr>
          <w:rFonts w:cs="Arial" w:hint="cs"/>
          <w:sz w:val="36"/>
          <w:szCs w:val="36"/>
          <w:rtl/>
          <w:lang w:bidi="fa-IR"/>
        </w:rPr>
        <w:t xml:space="preserve"> سپس دوباره به محیط آردوینو در</w:t>
      </w:r>
    </w:p>
    <w:p w:rsidR="00284E55" w:rsidRDefault="00330CBC" w:rsidP="00284E55">
      <w:pPr>
        <w:bidi/>
        <w:spacing w:line="360" w:lineRule="auto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سیستم میرویم و گزینه آپلود را میزنیم.</w:t>
      </w:r>
    </w:p>
    <w:p w:rsidR="00284E55" w:rsidRDefault="00284E55" w:rsidP="00284E55">
      <w:pPr>
        <w:bidi/>
        <w:spacing w:line="360" w:lineRule="auto"/>
        <w:rPr>
          <w:rFonts w:cs="Arial"/>
          <w:sz w:val="36"/>
          <w:szCs w:val="36"/>
          <w:rtl/>
          <w:lang w:bidi="fa-IR"/>
        </w:rPr>
      </w:pPr>
    </w:p>
    <w:p w:rsidR="00330CBC" w:rsidRDefault="00284E55" w:rsidP="00284E55">
      <w:pPr>
        <w:bidi/>
        <w:spacing w:line="360" w:lineRule="auto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AF179C" wp14:editId="56296E2C">
                <wp:simplePos x="0" y="0"/>
                <wp:positionH relativeFrom="margin">
                  <wp:posOffset>171450</wp:posOffset>
                </wp:positionH>
                <wp:positionV relativeFrom="paragraph">
                  <wp:posOffset>425450</wp:posOffset>
                </wp:positionV>
                <wp:extent cx="371475" cy="361950"/>
                <wp:effectExtent l="19050" t="19050" r="28575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6195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DB4552" id="Oval 2" o:spid="_x0000_s1026" style="position:absolute;margin-left:13.5pt;margin-top:33.5pt;width:29.2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" filled="f" strokecolor="#ed7d31 [3205]" strokeweight="3pt">
                <w10:wrap anchorx="margin"/>
              </v:oval>
            </w:pict>
          </mc:Fallback>
        </mc:AlternateContent>
      </w:r>
      <w:r>
        <w:rPr>
          <w:rFonts w:cs="Arial"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E3299D" wp14:editId="0AC03013">
                <wp:simplePos x="0" y="0"/>
                <wp:positionH relativeFrom="column">
                  <wp:posOffset>-104775</wp:posOffset>
                </wp:positionH>
                <wp:positionV relativeFrom="paragraph">
                  <wp:posOffset>853440</wp:posOffset>
                </wp:positionV>
                <wp:extent cx="352425" cy="561975"/>
                <wp:effectExtent l="19050" t="38100" r="47625" b="2857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5619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C96B7" id="Straight Arrow Connector 3" o:spid="_x0000_s1026" type="#_x0000_t32" style="position:absolute;margin-left:-8.25pt;margin-top:67.2pt;width:27.75pt;height:44.2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" strokecolor="#ed7d31 [3205]" strokeweight="3pt">
                <v:stroke endarrow="block" joinstyle="miter"/>
              </v:shape>
            </w:pict>
          </mc:Fallback>
        </mc:AlternateContent>
      </w:r>
      <w:r w:rsidR="00330CBC" w:rsidRPr="00330CBC">
        <w:t xml:space="preserve"> </w:t>
      </w:r>
      <w:r w:rsidR="00330CBC" w:rsidRPr="00330CBC">
        <w:drawing>
          <wp:inline distT="0" distB="0" distL="0" distR="0" wp14:anchorId="1BAB1868" wp14:editId="0DD40588">
            <wp:extent cx="5943600" cy="57095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705" t="60293" r="19231" b="33647"/>
                    <a:stretch/>
                  </pic:blipFill>
                  <pic:spPr bwMode="auto">
                    <a:xfrm>
                      <a:off x="0" y="0"/>
                      <a:ext cx="5943600" cy="57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E55" w:rsidRDefault="00284E55" w:rsidP="00330CBC">
      <w:pPr>
        <w:bidi/>
        <w:spacing w:line="360" w:lineRule="auto"/>
        <w:rPr>
          <w:rFonts w:cs="Arial"/>
          <w:sz w:val="36"/>
          <w:szCs w:val="36"/>
          <w:rtl/>
          <w:lang w:bidi="fa-IR"/>
        </w:rPr>
      </w:pPr>
    </w:p>
    <w:p w:rsidR="00284E55" w:rsidRDefault="00284E55" w:rsidP="00284E55">
      <w:pPr>
        <w:bidi/>
        <w:spacing w:line="360" w:lineRule="auto"/>
        <w:rPr>
          <w:rFonts w:cs="Arial"/>
          <w:sz w:val="36"/>
          <w:szCs w:val="36"/>
          <w:rtl/>
          <w:lang w:bidi="fa-IR"/>
        </w:rPr>
      </w:pPr>
    </w:p>
    <w:p w:rsidR="00284E55" w:rsidRDefault="00284E55" w:rsidP="00284E55">
      <w:pPr>
        <w:bidi/>
        <w:spacing w:line="360" w:lineRule="auto"/>
        <w:rPr>
          <w:rFonts w:cs="Arial"/>
          <w:sz w:val="36"/>
          <w:szCs w:val="36"/>
          <w:rtl/>
          <w:lang w:bidi="fa-IR"/>
        </w:rPr>
      </w:pPr>
    </w:p>
    <w:p w:rsidR="00330CBC" w:rsidRDefault="00330CBC" w:rsidP="00284E55">
      <w:pPr>
        <w:bidi/>
        <w:spacing w:line="360" w:lineRule="auto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lastRenderedPageBreak/>
        <w:t>حال میتوا</w:t>
      </w:r>
      <w:r w:rsidR="003B0B66">
        <w:rPr>
          <w:rFonts w:cs="Arial" w:hint="cs"/>
          <w:sz w:val="36"/>
          <w:szCs w:val="36"/>
          <w:rtl/>
          <w:lang w:bidi="fa-IR"/>
        </w:rPr>
        <w:t>نیم تغیرات را در برد</w:t>
      </w:r>
      <w:r w:rsidR="00BB7786">
        <w:rPr>
          <w:rFonts w:cs="Arial" w:hint="cs"/>
          <w:sz w:val="36"/>
          <w:szCs w:val="36"/>
          <w:rtl/>
          <w:lang w:bidi="fa-IR"/>
        </w:rPr>
        <w:t xml:space="preserve"> های</w:t>
      </w:r>
      <w:r w:rsidR="003B0B66">
        <w:rPr>
          <w:rFonts w:cs="Arial" w:hint="cs"/>
          <w:sz w:val="36"/>
          <w:szCs w:val="36"/>
          <w:rtl/>
          <w:lang w:bidi="fa-IR"/>
        </w:rPr>
        <w:t xml:space="preserve"> خود ببینیم که هم چراغ روی </w:t>
      </w:r>
      <w:r w:rsidR="00BB7786">
        <w:rPr>
          <w:rFonts w:cs="Arial" w:hint="cs"/>
          <w:sz w:val="36"/>
          <w:szCs w:val="36"/>
          <w:rtl/>
          <w:lang w:bidi="fa-IR"/>
        </w:rPr>
        <w:t>برد آردوینو</w:t>
      </w:r>
    </w:p>
    <w:p w:rsidR="00BB7786" w:rsidRDefault="00BB7786" w:rsidP="00BB7786">
      <w:pPr>
        <w:bidi/>
        <w:spacing w:line="360" w:lineRule="auto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و هم چراغ </w:t>
      </w:r>
      <w:r>
        <w:rPr>
          <w:rFonts w:cs="Arial"/>
          <w:sz w:val="36"/>
          <w:szCs w:val="36"/>
          <w:lang w:bidi="fa-IR"/>
        </w:rPr>
        <w:t>LED</w:t>
      </w:r>
      <w:r>
        <w:rPr>
          <w:rFonts w:cs="Arial" w:hint="cs"/>
          <w:sz w:val="36"/>
          <w:szCs w:val="36"/>
          <w:rtl/>
          <w:lang w:bidi="fa-IR"/>
        </w:rPr>
        <w:t xml:space="preserve"> با هم به طور چشمک زن به همان اندازه که زمان به انها دادیم کار میکنند.</w:t>
      </w:r>
    </w:p>
    <w:p w:rsidR="00BB7786" w:rsidRDefault="00BB7786" w:rsidP="00BB7786">
      <w:pPr>
        <w:bidi/>
        <w:spacing w:line="360" w:lineRule="auto"/>
        <w:jc w:val="center"/>
        <w:rPr>
          <w:rFonts w:cs="Arial" w:hint="cs"/>
          <w:sz w:val="36"/>
          <w:szCs w:val="36"/>
          <w:rtl/>
          <w:lang w:bidi="fa-IR"/>
        </w:rPr>
      </w:pPr>
      <w:r w:rsidRPr="00BB7786">
        <w:rPr>
          <w:rFonts w:cs="Arial"/>
          <w:noProof/>
          <w:sz w:val="36"/>
          <w:szCs w:val="36"/>
          <w:rtl/>
        </w:rPr>
        <w:drawing>
          <wp:inline distT="0" distB="0" distL="0" distR="0">
            <wp:extent cx="2225550" cy="4070366"/>
            <wp:effectExtent l="0" t="8255" r="0" b="0"/>
            <wp:docPr id="7" name="Picture 7" descr="C:\Users\Victus\Desktop\uni projects\photo_2024-10-07_16-14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ctus\Desktop\uni projects\photo_2024-10-07_16-14-4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98"/>
                    <a:stretch/>
                  </pic:blipFill>
                  <pic:spPr bwMode="auto">
                    <a:xfrm rot="5400000">
                      <a:off x="0" y="0"/>
                      <a:ext cx="2287625" cy="418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850" w:rsidRDefault="003B0B66" w:rsidP="00E75850">
      <w:pPr>
        <w:bidi/>
        <w:spacing w:line="360" w:lineRule="auto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حال اگر بخواهیم پین 9 را به عنوان پین مربوط به </w:t>
      </w:r>
      <w:r>
        <w:rPr>
          <w:rFonts w:cs="Arial"/>
          <w:sz w:val="36"/>
          <w:szCs w:val="36"/>
          <w:lang w:bidi="fa-IR"/>
        </w:rPr>
        <w:t>LED</w:t>
      </w:r>
      <w:r>
        <w:rPr>
          <w:rFonts w:cs="Arial" w:hint="cs"/>
          <w:sz w:val="36"/>
          <w:szCs w:val="36"/>
          <w:rtl/>
          <w:lang w:bidi="fa-IR"/>
        </w:rPr>
        <w:t xml:space="preserve"> در نظر بگیریم چه تفاوتی ایجاد میشود؟</w:t>
      </w:r>
    </w:p>
    <w:p w:rsidR="003B0B66" w:rsidRDefault="003B0B66" w:rsidP="003B0B66">
      <w:pPr>
        <w:bidi/>
        <w:spacing w:line="360" w:lineRule="auto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تفاوت در اینجاست که در این حالت چراغ </w:t>
      </w:r>
      <w:r>
        <w:rPr>
          <w:rFonts w:cs="Arial"/>
          <w:sz w:val="36"/>
          <w:szCs w:val="36"/>
          <w:lang w:bidi="fa-IR"/>
        </w:rPr>
        <w:t>LED</w:t>
      </w:r>
      <w:r>
        <w:rPr>
          <w:rFonts w:cs="Arial" w:hint="cs"/>
          <w:sz w:val="36"/>
          <w:szCs w:val="36"/>
          <w:rtl/>
          <w:lang w:bidi="fa-IR"/>
        </w:rPr>
        <w:t xml:space="preserve"> خود برد آردوینو ما به طور ثابت روشن خواهد ماند در حالی که </w:t>
      </w:r>
      <w:r>
        <w:rPr>
          <w:rFonts w:cs="Arial"/>
          <w:sz w:val="36"/>
          <w:szCs w:val="36"/>
          <w:lang w:bidi="fa-IR"/>
        </w:rPr>
        <w:t xml:space="preserve">LED </w:t>
      </w:r>
      <w:r>
        <w:rPr>
          <w:rFonts w:cs="Arial" w:hint="cs"/>
          <w:sz w:val="36"/>
          <w:szCs w:val="36"/>
          <w:rtl/>
          <w:lang w:bidi="fa-IR"/>
        </w:rPr>
        <w:t xml:space="preserve"> روی برد برد ما طبق کد هایی که به آن دادیم عمل میکند</w:t>
      </w:r>
      <w:r w:rsidR="00BB7786">
        <w:rPr>
          <w:rFonts w:cs="Arial" w:hint="cs"/>
          <w:sz w:val="36"/>
          <w:szCs w:val="36"/>
          <w:rtl/>
          <w:lang w:bidi="fa-IR"/>
        </w:rPr>
        <w:t>.</w:t>
      </w:r>
    </w:p>
    <w:p w:rsidR="00BB7786" w:rsidRDefault="00BB7786" w:rsidP="00BB7786">
      <w:pPr>
        <w:bidi/>
        <w:spacing w:line="360" w:lineRule="auto"/>
        <w:rPr>
          <w:rFonts w:cs="Arial"/>
          <w:sz w:val="36"/>
          <w:szCs w:val="36"/>
          <w:rtl/>
          <w:lang w:bidi="fa-IR"/>
        </w:rPr>
      </w:pPr>
    </w:p>
    <w:p w:rsidR="00BB7786" w:rsidRPr="00A25983" w:rsidRDefault="00BB7786" w:rsidP="00BB7786">
      <w:pPr>
        <w:bidi/>
        <w:spacing w:line="360" w:lineRule="auto"/>
        <w:jc w:val="center"/>
        <w:rPr>
          <w:rFonts w:cs="Arial" w:hint="cs"/>
          <w:sz w:val="36"/>
          <w:szCs w:val="36"/>
          <w:rtl/>
          <w:lang w:bidi="fa-IR"/>
        </w:rPr>
      </w:pPr>
      <w:r w:rsidRPr="00BB7786">
        <w:rPr>
          <w:rFonts w:cs="Arial"/>
          <w:noProof/>
          <w:sz w:val="36"/>
          <w:szCs w:val="36"/>
          <w:rtl/>
        </w:rPr>
        <w:drawing>
          <wp:inline distT="0" distB="0" distL="0" distR="0">
            <wp:extent cx="2213091" cy="4500672"/>
            <wp:effectExtent l="0" t="635" r="0" b="0"/>
            <wp:docPr id="8" name="Picture 8" descr="C:\Users\Victus\Desktop\uni projects\photo_2024-10-07_16-14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us\Desktop\uni projects\photo_2024-10-07_16-14-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8" r="29138"/>
                    <a:stretch/>
                  </pic:blipFill>
                  <pic:spPr bwMode="auto">
                    <a:xfrm rot="5400000">
                      <a:off x="0" y="0"/>
                      <a:ext cx="2245608" cy="4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7786" w:rsidRPr="00A25983" w:rsidSect="00284E55">
      <w:footerReference w:type="default" r:id="rId1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6EFF" w:rsidRDefault="005B6EFF" w:rsidP="00284E55">
      <w:r>
        <w:separator/>
      </w:r>
    </w:p>
  </w:endnote>
  <w:endnote w:type="continuationSeparator" w:id="0">
    <w:p w:rsidR="005B6EFF" w:rsidRDefault="005B6EFF" w:rsidP="00284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846500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84E55" w:rsidRDefault="00284E5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49C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84E55" w:rsidRDefault="00284E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6EFF" w:rsidRDefault="005B6EFF" w:rsidP="00284E55">
      <w:r>
        <w:separator/>
      </w:r>
    </w:p>
  </w:footnote>
  <w:footnote w:type="continuationSeparator" w:id="0">
    <w:p w:rsidR="005B6EFF" w:rsidRDefault="005B6EFF" w:rsidP="00284E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49F"/>
    <w:rsid w:val="00284E55"/>
    <w:rsid w:val="00330CBC"/>
    <w:rsid w:val="003B0B66"/>
    <w:rsid w:val="005B6EFF"/>
    <w:rsid w:val="00645252"/>
    <w:rsid w:val="006B2F4E"/>
    <w:rsid w:val="006D3D74"/>
    <w:rsid w:val="0083569A"/>
    <w:rsid w:val="00A25983"/>
    <w:rsid w:val="00A9204E"/>
    <w:rsid w:val="00B47059"/>
    <w:rsid w:val="00BB7786"/>
    <w:rsid w:val="00BF54E2"/>
    <w:rsid w:val="00D4549F"/>
    <w:rsid w:val="00E749C2"/>
    <w:rsid w:val="00E75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4BFF21"/>
  <w15:chartTrackingRefBased/>
  <w15:docId w15:val="{5E5389D6-1CE0-474C-B986-384903CE8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Spacing">
    <w:name w:val="No Spacing"/>
    <w:link w:val="NoSpacingChar"/>
    <w:uiPriority w:val="1"/>
    <w:qFormat/>
    <w:rsid w:val="00284E55"/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84E5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7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ctus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50C5382C-F02C-48E8-BA26-597D0FACB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110</TotalTime>
  <Pages>4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</cp:revision>
  <dcterms:created xsi:type="dcterms:W3CDTF">2024-10-07T18:52:00Z</dcterms:created>
  <dcterms:modified xsi:type="dcterms:W3CDTF">2024-10-07T20:42:00Z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